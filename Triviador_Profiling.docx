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Default="00A016E3">
      <w:pPr>
        <w:rPr>
          <w:rFonts w:ascii="Times New Roman" w:hAnsi="Times New Roman" w:cs="Times New Roman"/>
          <w:sz w:val="40"/>
          <w:szCs w:val="40"/>
        </w:rPr>
      </w:pPr>
      <w:r>
        <w:tab/>
      </w:r>
      <w:r>
        <w:tab/>
        <w:t xml:space="preserve">       </w:t>
      </w:r>
      <w:r w:rsidR="0006238A">
        <w:tab/>
      </w:r>
      <w:r w:rsidR="0006238A">
        <w:tab/>
      </w:r>
      <w:proofErr w:type="spellStart"/>
      <w:r>
        <w:rPr>
          <w:rFonts w:ascii="Times New Roman" w:hAnsi="Times New Roman" w:cs="Times New Roman"/>
          <w:sz w:val="40"/>
          <w:szCs w:val="40"/>
        </w:rPr>
        <w:t>Triviador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Profiling</w:t>
      </w: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 w:rsidP="00A016E3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In this document we will follow our application’s </w:t>
      </w:r>
      <w:proofErr w:type="gramStart"/>
      <w:r>
        <w:rPr>
          <w:rFonts w:ascii="Times New Roman" w:hAnsi="Times New Roman" w:cs="Times New Roman"/>
          <w:sz w:val="40"/>
          <w:szCs w:val="40"/>
        </w:rPr>
        <w:t>performance  based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on GPU, CPU and memory usage:</w:t>
      </w:r>
    </w:p>
    <w:p w:rsidR="00A016E3" w:rsidRDefault="00A016E3" w:rsidP="00A016E3">
      <w:pPr>
        <w:ind w:firstLine="720"/>
        <w:rPr>
          <w:rFonts w:ascii="Times New Roman" w:hAnsi="Times New Roman" w:cs="Times New Roman"/>
          <w:sz w:val="40"/>
          <w:szCs w:val="40"/>
        </w:rPr>
      </w:pPr>
    </w:p>
    <w:p w:rsidR="00A016E3" w:rsidRDefault="00A016E3" w:rsidP="00A016E3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A016E3" w:rsidRPr="00A016E3" w:rsidRDefault="00A016E3" w:rsidP="00A016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</w:t>
      </w:r>
      <w:r w:rsidRPr="00A016E3">
        <w:rPr>
          <w:rFonts w:ascii="Times New Roman" w:hAnsi="Times New Roman" w:cs="Times New Roman"/>
          <w:sz w:val="40"/>
          <w:szCs w:val="40"/>
        </w:rPr>
        <w:t xml:space="preserve">.Server’s </w:t>
      </w:r>
      <w:proofErr w:type="gramStart"/>
      <w:r w:rsidRPr="00A016E3">
        <w:rPr>
          <w:rFonts w:ascii="Times New Roman" w:hAnsi="Times New Roman" w:cs="Times New Roman"/>
          <w:sz w:val="40"/>
          <w:szCs w:val="40"/>
        </w:rPr>
        <w:t>launch :</w:t>
      </w:r>
      <w:proofErr w:type="gramEnd"/>
      <w:r w:rsidRPr="00A016E3">
        <w:rPr>
          <w:rFonts w:ascii="Times New Roman" w:hAnsi="Times New Roman" w:cs="Times New Roman"/>
          <w:sz w:val="40"/>
          <w:szCs w:val="40"/>
        </w:rPr>
        <w:t xml:space="preserve"> </w:t>
      </w: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B884F8A" wp14:editId="27602B63">
            <wp:extent cx="5943600" cy="3343275"/>
            <wp:effectExtent l="0" t="0" r="0" b="9525"/>
            <wp:docPr id="1" name="Picture 1" descr="C:\Users\manea\AppData\Local\Microsoft\Windows\INetCache\Content.Word\ServerProfili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ea\AppData\Local\Microsoft\Windows\INetCache\Content.Word\ServerProfiling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06238A" w:rsidP="0006238A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After the server’s launch we can see that there are almost no fluctuations.</w:t>
      </w: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2.Application’s </w:t>
      </w:r>
      <w:proofErr w:type="gramStart"/>
      <w:r>
        <w:rPr>
          <w:rFonts w:ascii="Times New Roman" w:hAnsi="Times New Roman" w:cs="Times New Roman"/>
          <w:sz w:val="40"/>
          <w:szCs w:val="40"/>
        </w:rPr>
        <w:t>launch :</w:t>
      </w:r>
      <w:proofErr w:type="gramEnd"/>
    </w:p>
    <w:p w:rsidR="00A016E3" w:rsidRDefault="00170C5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9" o:title="ProfilingLaInceputulAplicatiei2"/>
          </v:shape>
        </w:pict>
      </w: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After we launch the application we ca</w:t>
      </w:r>
      <w:r w:rsidR="00170C59">
        <w:rPr>
          <w:rFonts w:ascii="Times New Roman" w:hAnsi="Times New Roman" w:cs="Times New Roman"/>
          <w:sz w:val="40"/>
          <w:szCs w:val="40"/>
        </w:rPr>
        <w:t>n see it’s stable, without fluc</w:t>
      </w:r>
      <w:r>
        <w:rPr>
          <w:rFonts w:ascii="Times New Roman" w:hAnsi="Times New Roman" w:cs="Times New Roman"/>
          <w:sz w:val="40"/>
          <w:szCs w:val="40"/>
        </w:rPr>
        <w:t>tuations.</w:t>
      </w: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3.Performance when the app connects to the server </w:t>
      </w:r>
      <w:r w:rsidR="0006238A">
        <w:rPr>
          <w:rFonts w:ascii="Times New Roman" w:hAnsi="Times New Roman" w:cs="Times New Roman"/>
          <w:sz w:val="40"/>
          <w:szCs w:val="40"/>
        </w:rPr>
        <w:t>:</w:t>
      </w:r>
      <w:r w:rsidR="00170C59">
        <w:rPr>
          <w:rFonts w:ascii="Times New Roman" w:hAnsi="Times New Roman" w:cs="Times New Roman"/>
          <w:sz w:val="40"/>
          <w:szCs w:val="40"/>
        </w:rPr>
        <w:pict>
          <v:shape id="_x0000_i1026" type="#_x0000_t75" style="width:466.5pt;height:262.5pt">
            <v:imagedata r:id="rId10" o:title="ProfilingDupaConectareLaServer"/>
          </v:shape>
        </w:pict>
      </w:r>
    </w:p>
    <w:p w:rsidR="0006238A" w:rsidRDefault="0006238A" w:rsidP="0006238A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After we connect to the server we can see there is a small</w:t>
      </w:r>
      <w:r w:rsidR="00170C59">
        <w:rPr>
          <w:rFonts w:ascii="Times New Roman" w:hAnsi="Times New Roman" w:cs="Times New Roman"/>
          <w:sz w:val="40"/>
          <w:szCs w:val="40"/>
        </w:rPr>
        <w:t xml:space="preserve"> memory spike that doesn’t fluc</w:t>
      </w:r>
      <w:r>
        <w:rPr>
          <w:rFonts w:ascii="Times New Roman" w:hAnsi="Times New Roman" w:cs="Times New Roman"/>
          <w:sz w:val="40"/>
          <w:szCs w:val="40"/>
        </w:rPr>
        <w:t>tuate.</w:t>
      </w:r>
    </w:p>
    <w:p w:rsidR="0006238A" w:rsidRDefault="0006238A" w:rsidP="0006238A">
      <w:pPr>
        <w:ind w:firstLine="720"/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4.Performance after the user has logged into his </w:t>
      </w:r>
      <w:proofErr w:type="gramStart"/>
      <w:r>
        <w:rPr>
          <w:rFonts w:ascii="Times New Roman" w:hAnsi="Times New Roman" w:cs="Times New Roman"/>
          <w:sz w:val="40"/>
          <w:szCs w:val="40"/>
        </w:rPr>
        <w:t>account :</w:t>
      </w:r>
      <w:proofErr w:type="gramEnd"/>
    </w:p>
    <w:p w:rsidR="00A016E3" w:rsidRDefault="00170C5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pict>
          <v:shape id="_x0000_i1027" type="#_x0000_t75" style="width:466.5pt;height:262.5pt">
            <v:imagedata r:id="rId11" o:title="ProfilingDupaLogare"/>
          </v:shape>
        </w:pict>
      </w:r>
    </w:p>
    <w:p w:rsidR="0006238A" w:rsidRDefault="0006238A" w:rsidP="0006238A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After the log</w:t>
      </w:r>
      <w:bookmarkStart w:id="0" w:name="_GoBack"/>
      <w:bookmarkEnd w:id="0"/>
      <w:r>
        <w:rPr>
          <w:rFonts w:ascii="Times New Roman" w:hAnsi="Times New Roman" w:cs="Times New Roman"/>
          <w:sz w:val="40"/>
          <w:szCs w:val="40"/>
        </w:rPr>
        <w:t xml:space="preserve"> in we can see a small spike in the memory usage, but after the action we can see that it runs smoothly.</w:t>
      </w: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5.Performance after the game room’s </w:t>
      </w:r>
      <w:proofErr w:type="gramStart"/>
      <w:r>
        <w:rPr>
          <w:rFonts w:ascii="Times New Roman" w:hAnsi="Times New Roman" w:cs="Times New Roman"/>
          <w:sz w:val="40"/>
          <w:szCs w:val="40"/>
        </w:rPr>
        <w:t>creation :</w:t>
      </w:r>
      <w:proofErr w:type="gramEnd"/>
    </w:p>
    <w:p w:rsidR="00A016E3" w:rsidRDefault="00170C5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pict>
          <v:shape id="_x0000_i1028" type="#_x0000_t75" style="width:466.5pt;height:262.5pt">
            <v:imagedata r:id="rId12" o:title="ProfilingDupaCreeareaCamerei"/>
          </v:shape>
        </w:pict>
      </w: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After the creation of the room, we can see that the app still runs smoothly, without any major spikes in the memory usage.</w:t>
      </w: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A016E3" w:rsidRDefault="00A016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6.Performance after the </w:t>
      </w:r>
      <w:proofErr w:type="spellStart"/>
      <w:r>
        <w:rPr>
          <w:rFonts w:ascii="Times New Roman" w:hAnsi="Times New Roman" w:cs="Times New Roman"/>
          <w:sz w:val="40"/>
          <w:szCs w:val="40"/>
        </w:rPr>
        <w:t>Triviador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game itself has </w:t>
      </w:r>
      <w:proofErr w:type="gramStart"/>
      <w:r>
        <w:rPr>
          <w:rFonts w:ascii="Times New Roman" w:hAnsi="Times New Roman" w:cs="Times New Roman"/>
          <w:sz w:val="40"/>
          <w:szCs w:val="40"/>
        </w:rPr>
        <w:t>started :</w:t>
      </w:r>
      <w:proofErr w:type="gramEnd"/>
    </w:p>
    <w:p w:rsidR="00A016E3" w:rsidRDefault="00170C5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pict>
          <v:shape id="_x0000_i1029" type="#_x0000_t75" style="width:466.5pt;height:262.5pt">
            <v:imagedata r:id="rId13" o:title="ProfilingDupaIncepereaJocului"/>
          </v:shape>
        </w:pict>
      </w:r>
    </w:p>
    <w:p w:rsidR="0006238A" w:rsidRDefault="0006238A">
      <w:pPr>
        <w:rPr>
          <w:rFonts w:ascii="Times New Roman" w:hAnsi="Times New Roman" w:cs="Times New Roman"/>
          <w:sz w:val="40"/>
          <w:szCs w:val="40"/>
        </w:rPr>
      </w:pPr>
    </w:p>
    <w:p w:rsidR="0006238A" w:rsidRPr="00A016E3" w:rsidRDefault="0006238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After the game launches, we can see the memory and CPU usage fluctuating for a small bit of time as well as the GPU usage increasing.</w:t>
      </w:r>
      <w:r w:rsidR="00A612D1">
        <w:rPr>
          <w:rFonts w:ascii="Times New Roman" w:hAnsi="Times New Roman" w:cs="Times New Roman"/>
          <w:sz w:val="40"/>
          <w:szCs w:val="40"/>
        </w:rPr>
        <w:t xml:space="preserve"> However</w:t>
      </w:r>
      <w:r>
        <w:rPr>
          <w:rFonts w:ascii="Times New Roman" w:hAnsi="Times New Roman" w:cs="Times New Roman"/>
          <w:sz w:val="40"/>
          <w:szCs w:val="40"/>
        </w:rPr>
        <w:t xml:space="preserve"> the spikes are short-lived and the game runs smoothly.</w:t>
      </w:r>
    </w:p>
    <w:sectPr w:rsidR="0006238A" w:rsidRPr="00A01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ED82E5F"/>
    <w:multiLevelType w:val="hybridMultilevel"/>
    <w:tmpl w:val="1D20B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82C2993"/>
    <w:multiLevelType w:val="hybridMultilevel"/>
    <w:tmpl w:val="6EEA7C98"/>
    <w:lvl w:ilvl="0" w:tplc="80AA8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3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8"/>
  </w:num>
  <w:num w:numId="22">
    <w:abstractNumId w:val="11"/>
  </w:num>
  <w:num w:numId="23">
    <w:abstractNumId w:val="24"/>
  </w:num>
  <w:num w:numId="24">
    <w:abstractNumId w:val="22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6E3"/>
    <w:rsid w:val="0006238A"/>
    <w:rsid w:val="00170C59"/>
    <w:rsid w:val="00645252"/>
    <w:rsid w:val="006D3D74"/>
    <w:rsid w:val="0083569A"/>
    <w:rsid w:val="00A016E3"/>
    <w:rsid w:val="00A612D1"/>
    <w:rsid w:val="00A9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E43EF"/>
  <w15:chartTrackingRefBased/>
  <w15:docId w15:val="{B52EFD76-135D-4D8C-B3DF-860F89457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A01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ea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26</TotalTime>
  <Pages>5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MAnea</dc:creator>
  <cp:keywords/>
  <dc:description/>
  <cp:lastModifiedBy>Alex MAnea</cp:lastModifiedBy>
  <cp:revision>3</cp:revision>
  <dcterms:created xsi:type="dcterms:W3CDTF">2023-01-15T19:44:00Z</dcterms:created>
  <dcterms:modified xsi:type="dcterms:W3CDTF">2023-01-15T20:11:00Z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